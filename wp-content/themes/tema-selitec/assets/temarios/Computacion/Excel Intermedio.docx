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80D388" w14:textId="77777777"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D02EF6">
        <w:rPr>
          <w:rFonts w:cs="Arial"/>
          <w:b/>
          <w:color w:val="1F497D" w:themeColor="text2"/>
          <w:sz w:val="28"/>
          <w:szCs w:val="28"/>
          <w:lang w:val="es-ES"/>
        </w:rPr>
        <w:t>Excel Intermedio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3E16DD">
        <w:rPr>
          <w:rFonts w:cs="Arial"/>
          <w:b/>
          <w:color w:val="1F497D" w:themeColor="text2"/>
          <w:lang w:val="es-ES"/>
        </w:rPr>
        <w:t>2</w:t>
      </w:r>
      <w:bookmarkStart w:id="0" w:name="_GoBack"/>
      <w:bookmarkEnd w:id="0"/>
      <w:r w:rsidR="0019193F">
        <w:rPr>
          <w:rFonts w:cs="Arial"/>
          <w:b/>
          <w:color w:val="1F497D" w:themeColor="text2"/>
          <w:lang w:val="es-ES"/>
        </w:rPr>
        <w:t>0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14:paraId="723FC5EB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1398CD72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DE3689">
        <w:rPr>
          <w:rFonts w:cs="Arial"/>
          <w:b/>
          <w:bCs/>
          <w:color w:val="1F497D" w:themeColor="text2"/>
          <w:lang w:val="es-ES"/>
        </w:rPr>
        <w:t xml:space="preserve">Módulo 1: </w:t>
      </w:r>
      <w:r w:rsidR="00D02EF6">
        <w:rPr>
          <w:rFonts w:cs="Arial"/>
          <w:b/>
          <w:bCs/>
          <w:color w:val="1F497D" w:themeColor="text2"/>
          <w:lang w:val="es-ES"/>
        </w:rPr>
        <w:t>Calculo de Funciones</w:t>
      </w:r>
    </w:p>
    <w:p w14:paraId="680E58AA" w14:textId="77777777" w:rsidR="00BB150B" w:rsidRPr="00471DFD" w:rsidRDefault="00D02EF6" w:rsidP="00BB150B">
      <w:pPr>
        <w:numPr>
          <w:ilvl w:val="0"/>
          <w:numId w:val="30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Funciones Lógicas</w:t>
      </w:r>
      <w:r w:rsidR="00DE3689" w:rsidRPr="00471DFD">
        <w:rPr>
          <w:i/>
        </w:rPr>
        <w:t>:</w:t>
      </w:r>
    </w:p>
    <w:p w14:paraId="096C7230" w14:textId="77777777" w:rsidR="00DE3689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Si anidados</w:t>
      </w:r>
    </w:p>
    <w:p w14:paraId="20655BA7" w14:textId="77777777" w:rsidR="00471DFD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Sumar. Si</w:t>
      </w:r>
    </w:p>
    <w:p w14:paraId="6B79E2B1" w14:textId="77777777" w:rsidR="00D02EF6" w:rsidRDefault="00D02EF6" w:rsidP="00D02EF6">
      <w:pPr>
        <w:spacing w:line="360" w:lineRule="auto"/>
        <w:jc w:val="both"/>
      </w:pPr>
    </w:p>
    <w:p w14:paraId="3DFA9603" w14:textId="77777777" w:rsidR="002825CC" w:rsidRPr="00471DFD" w:rsidRDefault="00D02EF6" w:rsidP="00BB150B">
      <w:pPr>
        <w:numPr>
          <w:ilvl w:val="0"/>
          <w:numId w:val="30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Funciones de Fecha</w:t>
      </w:r>
      <w:r w:rsidR="00DE3689" w:rsidRPr="00471DFD">
        <w:rPr>
          <w:i/>
        </w:rPr>
        <w:t>:</w:t>
      </w:r>
    </w:p>
    <w:p w14:paraId="5159D8B7" w14:textId="77777777" w:rsidR="00DE3689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Día, mes, año</w:t>
      </w:r>
    </w:p>
    <w:p w14:paraId="7EDBC655" w14:textId="77777777" w:rsidR="00D02EF6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Día, semana</w:t>
      </w:r>
    </w:p>
    <w:p w14:paraId="5054B39F" w14:textId="77777777" w:rsidR="00D02EF6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Hoy, ahora</w:t>
      </w:r>
    </w:p>
    <w:p w14:paraId="5C7BC7A2" w14:textId="77777777" w:rsidR="00471DFD" w:rsidRDefault="00471DFD" w:rsidP="00471DFD">
      <w:pPr>
        <w:spacing w:line="360" w:lineRule="auto"/>
        <w:jc w:val="both"/>
      </w:pPr>
    </w:p>
    <w:p w14:paraId="13A668C5" w14:textId="77777777" w:rsidR="003351A3" w:rsidRPr="00471DFD" w:rsidRDefault="00D02EF6" w:rsidP="00BB150B">
      <w:pPr>
        <w:numPr>
          <w:ilvl w:val="0"/>
          <w:numId w:val="30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Funciones Matemáticas y Trigonométricas</w:t>
      </w:r>
    </w:p>
    <w:p w14:paraId="720E1C03" w14:textId="77777777" w:rsidR="00DE3689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Entero</w:t>
      </w:r>
    </w:p>
    <w:p w14:paraId="2255A61D" w14:textId="77777777" w:rsidR="00D02EF6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Redondear</w:t>
      </w:r>
    </w:p>
    <w:p w14:paraId="4AD2664C" w14:textId="77777777" w:rsidR="00471DFD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Truncar</w:t>
      </w:r>
    </w:p>
    <w:p w14:paraId="04AB618E" w14:textId="77777777" w:rsidR="00D02EF6" w:rsidRDefault="00D02EF6" w:rsidP="00D02EF6">
      <w:pPr>
        <w:spacing w:line="360" w:lineRule="auto"/>
        <w:jc w:val="both"/>
      </w:pPr>
    </w:p>
    <w:p w14:paraId="3DCA464C" w14:textId="77777777" w:rsidR="003351A3" w:rsidRPr="00471DFD" w:rsidRDefault="00D02EF6" w:rsidP="00BB150B">
      <w:pPr>
        <w:numPr>
          <w:ilvl w:val="0"/>
          <w:numId w:val="30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Funciones de Texto</w:t>
      </w:r>
      <w:r w:rsidR="00DE3689" w:rsidRPr="00471DFD">
        <w:rPr>
          <w:i/>
        </w:rPr>
        <w:t>:</w:t>
      </w:r>
    </w:p>
    <w:p w14:paraId="13F7B6EA" w14:textId="77777777" w:rsidR="00DE3689" w:rsidRDefault="00D02EF6" w:rsidP="00DE3689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Concatenar, encontrar, hallar, extraer, mayúscula, minúscula, derecha, Izquierda</w:t>
      </w:r>
    </w:p>
    <w:p w14:paraId="2130F8AA" w14:textId="77777777" w:rsidR="00D02EF6" w:rsidRDefault="00D02EF6" w:rsidP="00D02EF6">
      <w:pPr>
        <w:spacing w:line="360" w:lineRule="auto"/>
        <w:jc w:val="both"/>
      </w:pPr>
    </w:p>
    <w:p w14:paraId="6EC05A70" w14:textId="77777777" w:rsidR="00DE3689" w:rsidRPr="00471DFD" w:rsidRDefault="00D02EF6" w:rsidP="00DE3689">
      <w:pPr>
        <w:numPr>
          <w:ilvl w:val="0"/>
          <w:numId w:val="30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Texto en Columnas</w:t>
      </w:r>
    </w:p>
    <w:p w14:paraId="645A5BDE" w14:textId="77777777" w:rsidR="002B064E" w:rsidRPr="00EB2220" w:rsidRDefault="002B064E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14:paraId="7983441D" w14:textId="77777777" w:rsidR="002B064E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471DFD">
        <w:rPr>
          <w:rFonts w:cs="Arial"/>
          <w:b/>
          <w:bCs/>
          <w:color w:val="1F497D" w:themeColor="text2"/>
          <w:lang w:val="es-ES"/>
        </w:rPr>
        <w:t xml:space="preserve">Módulo 2: </w:t>
      </w:r>
      <w:r w:rsidR="00D02EF6">
        <w:rPr>
          <w:rFonts w:cs="Arial"/>
          <w:b/>
          <w:bCs/>
          <w:color w:val="1F497D" w:themeColor="text2"/>
          <w:lang w:val="es-ES"/>
        </w:rPr>
        <w:t>Libro de Trabajo</w:t>
      </w:r>
    </w:p>
    <w:p w14:paraId="3BD8FF07" w14:textId="77777777" w:rsidR="00D02EF6" w:rsidRPr="00D02EF6" w:rsidRDefault="00D02EF6" w:rsidP="002B064E">
      <w:pPr>
        <w:numPr>
          <w:ilvl w:val="0"/>
          <w:numId w:val="27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Uso del mouse para copiar:</w:t>
      </w:r>
    </w:p>
    <w:p w14:paraId="0EBC7801" w14:textId="77777777" w:rsidR="00471DFD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Dentro de una hoja</w:t>
      </w:r>
    </w:p>
    <w:p w14:paraId="6F546446" w14:textId="77777777" w:rsidR="00D02EF6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Entre hojas</w:t>
      </w:r>
    </w:p>
    <w:p w14:paraId="1397CE30" w14:textId="77777777" w:rsidR="00471DFD" w:rsidRDefault="00471DFD" w:rsidP="00471DFD">
      <w:pPr>
        <w:spacing w:line="360" w:lineRule="auto"/>
        <w:jc w:val="both"/>
      </w:pPr>
    </w:p>
    <w:p w14:paraId="41CDCB8C" w14:textId="77777777" w:rsidR="00D02EF6" w:rsidRDefault="00D02EF6" w:rsidP="00471DFD">
      <w:pPr>
        <w:spacing w:line="360" w:lineRule="auto"/>
        <w:jc w:val="both"/>
      </w:pPr>
    </w:p>
    <w:p w14:paraId="0F0697F9" w14:textId="77777777" w:rsidR="00DC425B" w:rsidRPr="00471DFD" w:rsidRDefault="00D02EF6" w:rsidP="002B064E">
      <w:pPr>
        <w:numPr>
          <w:ilvl w:val="0"/>
          <w:numId w:val="27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lastRenderedPageBreak/>
        <w:t>Pegado Especial:</w:t>
      </w:r>
    </w:p>
    <w:p w14:paraId="0B00E455" w14:textId="77777777" w:rsidR="00471DFD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Pegar vínculos</w:t>
      </w:r>
    </w:p>
    <w:p w14:paraId="3C443F2F" w14:textId="77777777" w:rsidR="00D02EF6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Valores, formatos, comentarios</w:t>
      </w:r>
    </w:p>
    <w:p w14:paraId="2138D1A8" w14:textId="77777777" w:rsidR="00D02EF6" w:rsidRDefault="00D02EF6" w:rsidP="00D02EF6">
      <w:pPr>
        <w:spacing w:line="360" w:lineRule="auto"/>
        <w:jc w:val="both"/>
      </w:pPr>
    </w:p>
    <w:p w14:paraId="1BCFDCDF" w14:textId="77777777" w:rsidR="00D02EF6" w:rsidRDefault="00D02EF6" w:rsidP="00D02EF6">
      <w:pPr>
        <w:numPr>
          <w:ilvl w:val="0"/>
          <w:numId w:val="27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Asignación de Nombres a las Hojas:</w:t>
      </w:r>
    </w:p>
    <w:p w14:paraId="10590B64" w14:textId="77777777" w:rsidR="00D02EF6" w:rsidRDefault="00D02EF6" w:rsidP="00D02EF6">
      <w:pPr>
        <w:numPr>
          <w:ilvl w:val="0"/>
          <w:numId w:val="27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Protección de un Libro u Hoja de Calculo.</w:t>
      </w:r>
    </w:p>
    <w:p w14:paraId="4316AD88" w14:textId="77777777" w:rsidR="00D02EF6" w:rsidRDefault="00D02EF6" w:rsidP="00D02EF6">
      <w:pPr>
        <w:numPr>
          <w:ilvl w:val="0"/>
          <w:numId w:val="27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Presentación de Ventana</w:t>
      </w:r>
    </w:p>
    <w:p w14:paraId="580C08B5" w14:textId="77777777" w:rsidR="00D02EF6" w:rsidRDefault="00D02EF6" w:rsidP="00D02EF6">
      <w:pPr>
        <w:pStyle w:val="Prrafodelista"/>
        <w:numPr>
          <w:ilvl w:val="0"/>
          <w:numId w:val="50"/>
        </w:numPr>
        <w:spacing w:line="360" w:lineRule="auto"/>
        <w:jc w:val="both"/>
      </w:pPr>
      <w:r>
        <w:t>Organización de libros abiertos.</w:t>
      </w:r>
    </w:p>
    <w:p w14:paraId="60B6DA79" w14:textId="77777777" w:rsidR="00D02EF6" w:rsidRDefault="00D02EF6" w:rsidP="00D02EF6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División de ventanas</w:t>
      </w:r>
    </w:p>
    <w:p w14:paraId="61E8422D" w14:textId="77777777" w:rsidR="00D02EF6" w:rsidRPr="00D02EF6" w:rsidRDefault="00D02EF6" w:rsidP="00D02EF6">
      <w:pPr>
        <w:pStyle w:val="Prrafodelista"/>
        <w:numPr>
          <w:ilvl w:val="0"/>
          <w:numId w:val="50"/>
        </w:numPr>
        <w:spacing w:line="360" w:lineRule="auto"/>
        <w:jc w:val="both"/>
      </w:pPr>
      <w:r>
        <w:t>Inmovilización de paneles</w:t>
      </w:r>
    </w:p>
    <w:p w14:paraId="263F999B" w14:textId="77777777" w:rsidR="000B7F52" w:rsidRDefault="000B7F52" w:rsidP="000B7F52">
      <w:pPr>
        <w:spacing w:line="360" w:lineRule="auto"/>
        <w:jc w:val="both"/>
      </w:pPr>
    </w:p>
    <w:p w14:paraId="70F4A04E" w14:textId="77777777" w:rsidR="00FE0E3E" w:rsidRPr="00E36CBA" w:rsidRDefault="00FE0E3E" w:rsidP="00FE0E3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3.- </w:t>
      </w:r>
      <w:r w:rsidR="00471DFD">
        <w:rPr>
          <w:rFonts w:cs="Arial"/>
          <w:b/>
          <w:bCs/>
          <w:color w:val="1F497D" w:themeColor="text2"/>
          <w:lang w:val="es-ES"/>
        </w:rPr>
        <w:t xml:space="preserve">Módulo 3: </w:t>
      </w:r>
      <w:r w:rsidR="00D02EF6">
        <w:rPr>
          <w:rFonts w:cs="Arial"/>
          <w:b/>
          <w:bCs/>
          <w:color w:val="1F497D" w:themeColor="text2"/>
          <w:lang w:val="es-ES"/>
        </w:rPr>
        <w:t>Áreas de Trabajo:</w:t>
      </w:r>
    </w:p>
    <w:p w14:paraId="73B6B7BC" w14:textId="77777777" w:rsidR="00DC61E5" w:rsidRPr="00471DFD" w:rsidRDefault="00D02EF6" w:rsidP="00DC61E5">
      <w:pPr>
        <w:numPr>
          <w:ilvl w:val="0"/>
          <w:numId w:val="27"/>
        </w:numPr>
        <w:spacing w:line="360" w:lineRule="auto"/>
        <w:ind w:left="709" w:hanging="425"/>
        <w:jc w:val="both"/>
        <w:rPr>
          <w:i/>
        </w:rPr>
      </w:pPr>
      <w:r>
        <w:rPr>
          <w:i/>
        </w:rPr>
        <w:t>Construcción de Áreas</w:t>
      </w:r>
    </w:p>
    <w:p w14:paraId="43B39A9D" w14:textId="77777777" w:rsidR="00471DFD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Definición de áreas</w:t>
      </w:r>
    </w:p>
    <w:p w14:paraId="5C3F417D" w14:textId="77777777" w:rsidR="00D02EF6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Desplazarse por celdas remotas</w:t>
      </w:r>
    </w:p>
    <w:p w14:paraId="01C04B0E" w14:textId="77777777" w:rsidR="00D02EF6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Dar nombre a un rango de celdas</w:t>
      </w:r>
    </w:p>
    <w:p w14:paraId="490C081D" w14:textId="77777777" w:rsidR="00D02EF6" w:rsidRDefault="00D02EF6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Borrar nombre de un rango de celdas</w:t>
      </w:r>
    </w:p>
    <w:p w14:paraId="6DA02AEF" w14:textId="77777777" w:rsidR="00DC61E5" w:rsidRDefault="00DC61E5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14:paraId="349C00F8" w14:textId="77777777" w:rsidR="004E33DF" w:rsidRDefault="00DA0956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4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2B064E">
        <w:rPr>
          <w:rFonts w:cs="Arial"/>
          <w:b/>
          <w:bCs/>
          <w:color w:val="1F497D" w:themeColor="text2"/>
          <w:lang w:val="es-ES"/>
        </w:rPr>
        <w:t xml:space="preserve"> </w:t>
      </w:r>
      <w:r w:rsidR="00471DFD">
        <w:rPr>
          <w:rFonts w:cs="Arial"/>
          <w:b/>
          <w:bCs/>
          <w:color w:val="1F497D" w:themeColor="text2"/>
          <w:lang w:val="es-ES"/>
        </w:rPr>
        <w:t xml:space="preserve">Módulo 4: </w:t>
      </w:r>
      <w:r w:rsidR="00D16A18">
        <w:rPr>
          <w:rFonts w:cs="Arial"/>
          <w:b/>
          <w:bCs/>
          <w:color w:val="1F497D" w:themeColor="text2"/>
          <w:lang w:val="es-ES"/>
        </w:rPr>
        <w:t>Cálculos Complejos y Validación de Datos</w:t>
      </w:r>
      <w:r w:rsidR="00471DFD">
        <w:rPr>
          <w:rFonts w:cs="Arial"/>
          <w:b/>
          <w:bCs/>
          <w:color w:val="1F497D" w:themeColor="text2"/>
          <w:lang w:val="es-ES"/>
        </w:rPr>
        <w:t>:</w:t>
      </w:r>
    </w:p>
    <w:p w14:paraId="5FDE0488" w14:textId="77777777" w:rsidR="00FE0E3E" w:rsidRPr="00471DFD" w:rsidRDefault="00D16A18" w:rsidP="00FE0E3E">
      <w:pPr>
        <w:numPr>
          <w:ilvl w:val="0"/>
          <w:numId w:val="28"/>
        </w:numPr>
        <w:spacing w:line="360" w:lineRule="auto"/>
        <w:ind w:left="709" w:hanging="425"/>
        <w:jc w:val="both"/>
        <w:rPr>
          <w:i/>
        </w:rPr>
      </w:pPr>
      <w:r>
        <w:rPr>
          <w:rFonts w:cs="Arial"/>
          <w:bCs/>
          <w:i/>
          <w:lang w:val="es-ES"/>
        </w:rPr>
        <w:t>Funciones en Matrices</w:t>
      </w:r>
      <w:r w:rsidR="00471DFD" w:rsidRPr="00471DFD">
        <w:rPr>
          <w:rFonts w:cs="Arial"/>
          <w:bCs/>
          <w:i/>
          <w:lang w:val="es-ES"/>
        </w:rPr>
        <w:t>:</w:t>
      </w:r>
    </w:p>
    <w:p w14:paraId="6360B876" w14:textId="77777777" w:rsidR="00471DFD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Definición de la matriz</w:t>
      </w:r>
    </w:p>
    <w:p w14:paraId="109165A8" w14:textId="77777777" w:rsidR="00D16A18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Formulas matriciales</w:t>
      </w:r>
    </w:p>
    <w:p w14:paraId="34F588E4" w14:textId="77777777" w:rsidR="00D16A18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Funciones matriciales</w:t>
      </w:r>
    </w:p>
    <w:p w14:paraId="4A9168C5" w14:textId="77777777" w:rsidR="00D16A18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Suma con varias condiciones</w:t>
      </w:r>
    </w:p>
    <w:p w14:paraId="476D3485" w14:textId="77777777" w:rsidR="00D16A18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Validación simple</w:t>
      </w:r>
    </w:p>
    <w:p w14:paraId="43849BD2" w14:textId="77777777" w:rsidR="00D16A18" w:rsidRPr="00D16A18" w:rsidRDefault="00D16A18" w:rsidP="00D16A18">
      <w:pPr>
        <w:pStyle w:val="Prrafodelista"/>
        <w:numPr>
          <w:ilvl w:val="0"/>
          <w:numId w:val="28"/>
        </w:numPr>
        <w:spacing w:line="360" w:lineRule="auto"/>
        <w:jc w:val="both"/>
        <w:rPr>
          <w:rFonts w:cs="Arial"/>
          <w:bCs/>
          <w:lang w:val="es-ES"/>
        </w:rPr>
      </w:pPr>
      <w:r w:rsidRPr="00D16A18">
        <w:rPr>
          <w:rFonts w:cs="Arial"/>
          <w:bCs/>
          <w:lang w:val="es-ES"/>
        </w:rPr>
        <w:t>Auditoria:</w:t>
      </w:r>
    </w:p>
    <w:p w14:paraId="515AA865" w14:textId="77777777" w:rsidR="00471DFD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¿en que consiste la auditoria de datos?</w:t>
      </w:r>
    </w:p>
    <w:p w14:paraId="1DFB141E" w14:textId="77777777" w:rsidR="00D16A18" w:rsidRDefault="00D16A18" w:rsidP="00471DFD">
      <w:pPr>
        <w:pStyle w:val="Prrafodelista"/>
        <w:numPr>
          <w:ilvl w:val="0"/>
          <w:numId w:val="50"/>
        </w:numPr>
        <w:spacing w:line="360" w:lineRule="auto"/>
        <w:jc w:val="both"/>
      </w:pPr>
      <w:r>
        <w:t>Rastrear errores</w:t>
      </w:r>
    </w:p>
    <w:p w14:paraId="443F8C2E" w14:textId="77777777" w:rsidR="0033615B" w:rsidRDefault="0033615B" w:rsidP="0033615B">
      <w:pPr>
        <w:jc w:val="both"/>
        <w:rPr>
          <w:rFonts w:cs="Arial"/>
          <w:bCs/>
          <w:i/>
          <w:lang w:val="es-ES"/>
        </w:rPr>
      </w:pPr>
    </w:p>
    <w:p w14:paraId="54F18CE9" w14:textId="77777777" w:rsidR="00D16A18" w:rsidRDefault="00D16A18" w:rsidP="0033615B">
      <w:pPr>
        <w:jc w:val="both"/>
        <w:rPr>
          <w:rFonts w:ascii="Arial" w:hAnsi="Arial"/>
        </w:rPr>
      </w:pPr>
    </w:p>
    <w:p w14:paraId="51B7BC6E" w14:textId="77777777"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 xml:space="preserve">5.- </w:t>
      </w:r>
      <w:r w:rsidR="00471DFD">
        <w:rPr>
          <w:rFonts w:cs="Arial"/>
          <w:b/>
          <w:bCs/>
          <w:color w:val="1F497D" w:themeColor="text2"/>
          <w:lang w:val="es-ES"/>
        </w:rPr>
        <w:t xml:space="preserve">Módulo 5: </w:t>
      </w:r>
      <w:r w:rsidR="00D16A18">
        <w:rPr>
          <w:rFonts w:cs="Arial"/>
          <w:b/>
          <w:bCs/>
          <w:color w:val="1F497D" w:themeColor="text2"/>
          <w:lang w:val="es-ES"/>
        </w:rPr>
        <w:t>Gestión de Datos:</w:t>
      </w:r>
    </w:p>
    <w:p w14:paraId="10C4B67C" w14:textId="77777777" w:rsidR="00471DFD" w:rsidRDefault="00D16A18" w:rsidP="00471DFD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Base de Datos</w:t>
      </w:r>
      <w:r w:rsidR="00471DFD">
        <w:t>:</w:t>
      </w:r>
    </w:p>
    <w:p w14:paraId="65996373" w14:textId="77777777" w:rsidR="00170B64" w:rsidRDefault="00D16A18" w:rsidP="00170B64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Definición de base de datos</w:t>
      </w:r>
    </w:p>
    <w:p w14:paraId="488919A7" w14:textId="77777777" w:rsidR="00D16A18" w:rsidRDefault="00D16A18" w:rsidP="00170B64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Ordenar datos</w:t>
      </w:r>
    </w:p>
    <w:p w14:paraId="4EAA0491" w14:textId="77777777" w:rsidR="00D16A18" w:rsidRDefault="00D16A18" w:rsidP="00170B64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Filtrar datos</w:t>
      </w:r>
    </w:p>
    <w:p w14:paraId="6B7E13E7" w14:textId="77777777" w:rsidR="00D16A18" w:rsidRDefault="00D16A18" w:rsidP="00170B64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Filtros avanzados</w:t>
      </w:r>
    </w:p>
    <w:p w14:paraId="5ECE6DF7" w14:textId="77777777" w:rsidR="00D16A18" w:rsidRDefault="00D16A18" w:rsidP="00170B64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Funciones de Búsqueda (búsqueda vertical simple, búsqueda horizontal simple)</w:t>
      </w:r>
    </w:p>
    <w:p w14:paraId="305D900C" w14:textId="77777777" w:rsidR="00D16A18" w:rsidRDefault="00D16A18" w:rsidP="00D16A18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14:paraId="106BE4BE" w14:textId="77777777" w:rsidR="00D16A18" w:rsidRDefault="00F9226B" w:rsidP="00D16A1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</w:t>
      </w:r>
      <w:r w:rsidR="00D16A18">
        <w:rPr>
          <w:rFonts w:cs="Arial"/>
          <w:b/>
          <w:bCs/>
          <w:color w:val="1F497D" w:themeColor="text2"/>
          <w:lang w:val="es-ES"/>
        </w:rPr>
        <w:t xml:space="preserve">.- Módulo 6: Tablas </w:t>
      </w:r>
      <w:proofErr w:type="spellStart"/>
      <w:r w:rsidR="00D16A18">
        <w:rPr>
          <w:rFonts w:cs="Arial"/>
          <w:b/>
          <w:bCs/>
          <w:color w:val="1F497D" w:themeColor="text2"/>
          <w:lang w:val="es-ES"/>
        </w:rPr>
        <w:t>Dinamicas</w:t>
      </w:r>
      <w:proofErr w:type="spellEnd"/>
      <w:r w:rsidR="00D16A18">
        <w:rPr>
          <w:rFonts w:cs="Arial"/>
          <w:b/>
          <w:bCs/>
          <w:color w:val="1F497D" w:themeColor="text2"/>
          <w:lang w:val="es-ES"/>
        </w:rPr>
        <w:t>:</w:t>
      </w:r>
    </w:p>
    <w:p w14:paraId="16331256" w14:textId="77777777" w:rsidR="00D16A18" w:rsidRDefault="00D16A18" w:rsidP="00D16A18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Estructura de tablas dinámicas</w:t>
      </w:r>
    </w:p>
    <w:p w14:paraId="40532165" w14:textId="77777777" w:rsidR="00D16A18" w:rsidRDefault="00D16A18" w:rsidP="00D16A18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Definiciones</w:t>
      </w:r>
    </w:p>
    <w:p w14:paraId="5034E35A" w14:textId="77777777" w:rsidR="00D16A18" w:rsidRDefault="00D16A18" w:rsidP="00D16A18">
      <w:pPr>
        <w:pStyle w:val="Prrafodelista"/>
        <w:numPr>
          <w:ilvl w:val="0"/>
          <w:numId w:val="49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Aplicaciones básicas</w:t>
      </w:r>
    </w:p>
    <w:p w14:paraId="1802CE5C" w14:textId="77777777"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67B8F5" w14:textId="77777777" w:rsidR="00D02EF6" w:rsidRDefault="00D02EF6" w:rsidP="004E33DF">
      <w:r>
        <w:separator/>
      </w:r>
    </w:p>
  </w:endnote>
  <w:endnote w:type="continuationSeparator" w:id="0">
    <w:p w14:paraId="7B547272" w14:textId="77777777" w:rsidR="00D02EF6" w:rsidRDefault="00D02EF6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EB6E9F" w14:textId="77777777" w:rsidR="00863D12" w:rsidRPr="00475E91" w:rsidRDefault="00863D12" w:rsidP="00863D12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47FF863B" w14:textId="77777777" w:rsidR="00863D12" w:rsidRPr="00475E91" w:rsidRDefault="00863D12" w:rsidP="00863D12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14:paraId="30CD4F50" w14:textId="77777777" w:rsidR="00D02EF6" w:rsidRPr="00863D12" w:rsidRDefault="00D02EF6" w:rsidP="00863D12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B37105" w14:textId="77777777" w:rsidR="00D02EF6" w:rsidRDefault="00D02EF6" w:rsidP="004E33DF">
      <w:r>
        <w:separator/>
      </w:r>
    </w:p>
  </w:footnote>
  <w:footnote w:type="continuationSeparator" w:id="0">
    <w:p w14:paraId="7700B981" w14:textId="77777777" w:rsidR="00D02EF6" w:rsidRDefault="00D02EF6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28D0D1" w14:textId="77777777" w:rsidR="00D02EF6" w:rsidRDefault="00D02EF6">
    <w:pPr>
      <w:pStyle w:val="Encabezado"/>
    </w:pPr>
    <w:r>
      <w:rPr>
        <w:noProof/>
        <w:lang w:val="es-ES"/>
      </w:rPr>
      <w:drawing>
        <wp:inline distT="0" distB="0" distL="0" distR="0" wp14:anchorId="4CD20CC7" wp14:editId="31410F54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0C582D12"/>
    <w:multiLevelType w:val="hybridMultilevel"/>
    <w:tmpl w:val="9432ECD4"/>
    <w:lvl w:ilvl="0" w:tplc="7180CC56">
      <w:start w:val="1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4">
    <w:nsid w:val="1C9B2DAF"/>
    <w:multiLevelType w:val="hybridMultilevel"/>
    <w:tmpl w:val="D376D6F0"/>
    <w:lvl w:ilvl="0" w:tplc="88BC129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4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8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F9823AB"/>
    <w:multiLevelType w:val="hybridMultilevel"/>
    <w:tmpl w:val="50A8A13E"/>
    <w:lvl w:ilvl="0" w:tplc="3E5CE442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2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3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7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6"/>
  </w:num>
  <w:num w:numId="12">
    <w:abstractNumId w:val="49"/>
  </w:num>
  <w:num w:numId="13">
    <w:abstractNumId w:val="34"/>
  </w:num>
  <w:num w:numId="14">
    <w:abstractNumId w:val="44"/>
  </w:num>
  <w:num w:numId="15">
    <w:abstractNumId w:val="45"/>
  </w:num>
  <w:num w:numId="16">
    <w:abstractNumId w:val="32"/>
  </w:num>
  <w:num w:numId="17">
    <w:abstractNumId w:val="17"/>
  </w:num>
  <w:num w:numId="18">
    <w:abstractNumId w:val="16"/>
  </w:num>
  <w:num w:numId="19">
    <w:abstractNumId w:val="30"/>
  </w:num>
  <w:num w:numId="20">
    <w:abstractNumId w:val="48"/>
  </w:num>
  <w:num w:numId="21">
    <w:abstractNumId w:val="35"/>
  </w:num>
  <w:num w:numId="22">
    <w:abstractNumId w:val="21"/>
  </w:num>
  <w:num w:numId="23">
    <w:abstractNumId w:val="43"/>
  </w:num>
  <w:num w:numId="24">
    <w:abstractNumId w:val="37"/>
  </w:num>
  <w:num w:numId="25">
    <w:abstractNumId w:val="29"/>
  </w:num>
  <w:num w:numId="26">
    <w:abstractNumId w:val="38"/>
  </w:num>
  <w:num w:numId="27">
    <w:abstractNumId w:val="27"/>
  </w:num>
  <w:num w:numId="28">
    <w:abstractNumId w:val="19"/>
  </w:num>
  <w:num w:numId="29">
    <w:abstractNumId w:val="12"/>
  </w:num>
  <w:num w:numId="30">
    <w:abstractNumId w:val="25"/>
  </w:num>
  <w:num w:numId="31">
    <w:abstractNumId w:val="18"/>
  </w:num>
  <w:num w:numId="32">
    <w:abstractNumId w:val="13"/>
  </w:num>
  <w:num w:numId="33">
    <w:abstractNumId w:val="46"/>
  </w:num>
  <w:num w:numId="34">
    <w:abstractNumId w:val="20"/>
  </w:num>
  <w:num w:numId="35">
    <w:abstractNumId w:val="15"/>
  </w:num>
  <w:num w:numId="36">
    <w:abstractNumId w:val="24"/>
  </w:num>
  <w:num w:numId="37">
    <w:abstractNumId w:val="31"/>
  </w:num>
  <w:num w:numId="38">
    <w:abstractNumId w:val="39"/>
  </w:num>
  <w:num w:numId="39">
    <w:abstractNumId w:val="23"/>
  </w:num>
  <w:num w:numId="40">
    <w:abstractNumId w:val="22"/>
  </w:num>
  <w:num w:numId="41">
    <w:abstractNumId w:val="36"/>
  </w:num>
  <w:num w:numId="42">
    <w:abstractNumId w:val="10"/>
  </w:num>
  <w:num w:numId="43">
    <w:abstractNumId w:val="40"/>
  </w:num>
  <w:num w:numId="44">
    <w:abstractNumId w:val="42"/>
  </w:num>
  <w:num w:numId="45">
    <w:abstractNumId w:val="33"/>
  </w:num>
  <w:num w:numId="46">
    <w:abstractNumId w:val="28"/>
  </w:num>
  <w:num w:numId="47">
    <w:abstractNumId w:val="47"/>
  </w:num>
  <w:num w:numId="48">
    <w:abstractNumId w:val="14"/>
  </w:num>
  <w:num w:numId="49">
    <w:abstractNumId w:val="41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B7F52"/>
    <w:rsid w:val="00110244"/>
    <w:rsid w:val="001629FC"/>
    <w:rsid w:val="00170B64"/>
    <w:rsid w:val="0019193F"/>
    <w:rsid w:val="001E574D"/>
    <w:rsid w:val="001F090D"/>
    <w:rsid w:val="002825CC"/>
    <w:rsid w:val="00296B1C"/>
    <w:rsid w:val="002B064E"/>
    <w:rsid w:val="00324F57"/>
    <w:rsid w:val="003351A3"/>
    <w:rsid w:val="0033615B"/>
    <w:rsid w:val="003E16DD"/>
    <w:rsid w:val="00407C99"/>
    <w:rsid w:val="00416AA5"/>
    <w:rsid w:val="00471DFD"/>
    <w:rsid w:val="00475E91"/>
    <w:rsid w:val="004B57EB"/>
    <w:rsid w:val="004E33DF"/>
    <w:rsid w:val="00521FBA"/>
    <w:rsid w:val="00530804"/>
    <w:rsid w:val="00571C6A"/>
    <w:rsid w:val="005D60E0"/>
    <w:rsid w:val="006D4A91"/>
    <w:rsid w:val="00745D15"/>
    <w:rsid w:val="0081023B"/>
    <w:rsid w:val="00832C43"/>
    <w:rsid w:val="00863D12"/>
    <w:rsid w:val="008823CA"/>
    <w:rsid w:val="008A2EDA"/>
    <w:rsid w:val="00950E73"/>
    <w:rsid w:val="00955051"/>
    <w:rsid w:val="00956E9F"/>
    <w:rsid w:val="0097771A"/>
    <w:rsid w:val="00A247CC"/>
    <w:rsid w:val="00AB234A"/>
    <w:rsid w:val="00AC7D85"/>
    <w:rsid w:val="00BB150B"/>
    <w:rsid w:val="00D02EF6"/>
    <w:rsid w:val="00D16A18"/>
    <w:rsid w:val="00D8405A"/>
    <w:rsid w:val="00DA0956"/>
    <w:rsid w:val="00DC425B"/>
    <w:rsid w:val="00DC61E5"/>
    <w:rsid w:val="00DE3689"/>
    <w:rsid w:val="00E36CBA"/>
    <w:rsid w:val="00E52B99"/>
    <w:rsid w:val="00EB2220"/>
    <w:rsid w:val="00EC16F0"/>
    <w:rsid w:val="00F77B5C"/>
    <w:rsid w:val="00F9226B"/>
    <w:rsid w:val="00FB58C3"/>
    <w:rsid w:val="00FE0E3E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1AAABF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919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919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</Words>
  <Characters>1205</Characters>
  <Application>Microsoft Macintosh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3</cp:revision>
  <dcterms:created xsi:type="dcterms:W3CDTF">2026-01-21T21:50:00Z</dcterms:created>
  <dcterms:modified xsi:type="dcterms:W3CDTF">2026-01-21T21:50:00Z</dcterms:modified>
</cp:coreProperties>
</file>