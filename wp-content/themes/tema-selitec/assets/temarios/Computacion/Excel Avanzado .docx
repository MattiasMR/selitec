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0BFEC5" w14:textId="03AA9512" w:rsidR="004E33DF" w:rsidRPr="005C76E0" w:rsidRDefault="004E33DF" w:rsidP="00795B29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5C76E0">
        <w:rPr>
          <w:rFonts w:cs="Arial"/>
          <w:b/>
          <w:color w:val="1F497D" w:themeColor="text2"/>
          <w:sz w:val="28"/>
          <w:szCs w:val="28"/>
          <w:lang w:val="es-ES"/>
        </w:rPr>
        <w:t>Excel Avanzado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795B29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795B29">
        <w:rPr>
          <w:rFonts w:cs="Arial"/>
          <w:b/>
          <w:color w:val="1F497D" w:themeColor="text2"/>
          <w:lang w:val="es-ES"/>
        </w:rPr>
        <w:t>(2</w:t>
      </w:r>
      <w:bookmarkStart w:id="0" w:name="_GoBack"/>
      <w:bookmarkEnd w:id="0"/>
      <w:r w:rsidR="00C42277">
        <w:rPr>
          <w:rFonts w:cs="Arial"/>
          <w:b/>
          <w:color w:val="1F497D" w:themeColor="text2"/>
          <w:lang w:val="es-ES"/>
        </w:rPr>
        <w:t>0</w:t>
      </w:r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14:paraId="5539B2D1" w14:textId="407DAA58" w:rsidR="004E33DF" w:rsidRDefault="00C42277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1</w:t>
      </w:r>
      <w:r w:rsidR="00E36CBA">
        <w:rPr>
          <w:rFonts w:cs="Arial"/>
          <w:b/>
          <w:bCs/>
          <w:color w:val="1F497D" w:themeColor="text2"/>
          <w:lang w:val="es-ES"/>
        </w:rPr>
        <w:t xml:space="preserve">.- </w:t>
      </w:r>
      <w:r w:rsidR="005C76E0">
        <w:rPr>
          <w:rFonts w:cs="Arial"/>
          <w:b/>
          <w:bCs/>
          <w:color w:val="1F497D" w:themeColor="text2"/>
          <w:lang w:val="es-ES"/>
        </w:rPr>
        <w:t>Macros</w:t>
      </w:r>
    </w:p>
    <w:p w14:paraId="284C01AE" w14:textId="77777777" w:rsidR="005C76E0" w:rsidRDefault="005C76E0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5633B89D" w14:textId="07D36AA8" w:rsidR="005C76E0" w:rsidRDefault="005C76E0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2.- Tablas Dinámicas</w:t>
      </w:r>
    </w:p>
    <w:p w14:paraId="5EA3C9DD" w14:textId="2082C27D" w:rsidR="005C76E0" w:rsidRPr="0033615B" w:rsidRDefault="005C76E0" w:rsidP="005C76E0">
      <w:pPr>
        <w:numPr>
          <w:ilvl w:val="0"/>
          <w:numId w:val="30"/>
        </w:numPr>
        <w:ind w:left="709" w:hanging="425"/>
        <w:jc w:val="both"/>
      </w:pPr>
      <w:r>
        <w:t>Definición</w:t>
      </w:r>
    </w:p>
    <w:p w14:paraId="4C84188C" w14:textId="52D9CB8E" w:rsidR="005C76E0" w:rsidRDefault="005C76E0" w:rsidP="005C76E0">
      <w:pPr>
        <w:numPr>
          <w:ilvl w:val="0"/>
          <w:numId w:val="30"/>
        </w:numPr>
        <w:ind w:left="709" w:hanging="425"/>
        <w:jc w:val="both"/>
      </w:pPr>
      <w:r>
        <w:t>Lista de Campos</w:t>
      </w:r>
    </w:p>
    <w:p w14:paraId="02AE96F8" w14:textId="76D11C63" w:rsidR="005C76E0" w:rsidRPr="0033615B" w:rsidRDefault="005C76E0" w:rsidP="005C76E0">
      <w:pPr>
        <w:numPr>
          <w:ilvl w:val="0"/>
          <w:numId w:val="30"/>
        </w:numPr>
        <w:ind w:left="709" w:hanging="425"/>
        <w:jc w:val="both"/>
      </w:pPr>
      <w:r>
        <w:t>Cálculos de tablas dinámicas</w:t>
      </w:r>
    </w:p>
    <w:p w14:paraId="22C0EF29" w14:textId="77777777" w:rsidR="005C76E0" w:rsidRPr="00E36CBA" w:rsidRDefault="005C76E0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4CF838A4" w14:textId="3E0EA104" w:rsidR="004E33DF" w:rsidRPr="00E36CBA" w:rsidRDefault="00C42277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2</w:t>
      </w:r>
      <w:r w:rsidR="00E36CBA" w:rsidRPr="00E36CBA">
        <w:rPr>
          <w:rFonts w:cs="Arial"/>
          <w:b/>
          <w:bCs/>
          <w:color w:val="1F497D" w:themeColor="text2"/>
          <w:lang w:val="es-ES"/>
        </w:rPr>
        <w:t xml:space="preserve">.- </w:t>
      </w:r>
      <w:r w:rsidR="005C76E0">
        <w:rPr>
          <w:rFonts w:cs="Arial"/>
          <w:b/>
          <w:bCs/>
          <w:color w:val="1F497D" w:themeColor="text2"/>
          <w:lang w:val="es-ES"/>
        </w:rPr>
        <w:t>Gráficos</w:t>
      </w:r>
    </w:p>
    <w:p w14:paraId="13393BC6" w14:textId="151B2B43" w:rsidR="0033615B" w:rsidRPr="0033615B" w:rsidRDefault="005C76E0" w:rsidP="0033615B">
      <w:pPr>
        <w:numPr>
          <w:ilvl w:val="0"/>
          <w:numId w:val="30"/>
        </w:numPr>
        <w:ind w:left="709" w:hanging="425"/>
        <w:jc w:val="both"/>
      </w:pPr>
      <w:r>
        <w:t>Creación de gráficos</w:t>
      </w:r>
    </w:p>
    <w:p w14:paraId="15B6E722" w14:textId="02706CA8" w:rsidR="0033615B" w:rsidRDefault="005C76E0" w:rsidP="0033615B">
      <w:pPr>
        <w:numPr>
          <w:ilvl w:val="0"/>
          <w:numId w:val="30"/>
        </w:numPr>
        <w:ind w:left="709" w:hanging="425"/>
        <w:jc w:val="both"/>
      </w:pPr>
      <w:r>
        <w:t>Tipos de gráficos</w:t>
      </w:r>
    </w:p>
    <w:p w14:paraId="6C1216ED" w14:textId="0C5C23E4" w:rsidR="005C76E0" w:rsidRDefault="005C76E0" w:rsidP="0033615B">
      <w:pPr>
        <w:numPr>
          <w:ilvl w:val="0"/>
          <w:numId w:val="30"/>
        </w:numPr>
        <w:ind w:left="709" w:hanging="425"/>
        <w:jc w:val="both"/>
      </w:pPr>
      <w:r>
        <w:t>Formatos numéricos</w:t>
      </w:r>
    </w:p>
    <w:p w14:paraId="54AF6414" w14:textId="10F84C67" w:rsidR="005C76E0" w:rsidRPr="0033615B" w:rsidRDefault="005C76E0" w:rsidP="0033615B">
      <w:pPr>
        <w:numPr>
          <w:ilvl w:val="0"/>
          <w:numId w:val="30"/>
        </w:numPr>
        <w:ind w:left="709" w:hanging="425"/>
        <w:jc w:val="both"/>
      </w:pPr>
      <w:r>
        <w:t xml:space="preserve">Dispersión </w:t>
      </w:r>
    </w:p>
    <w:p w14:paraId="1E9D939D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1E34A93B" w14:textId="119A919D" w:rsidR="004E33DF" w:rsidRPr="00E36CBA" w:rsidRDefault="00C42277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3</w:t>
      </w:r>
      <w:r w:rsidR="00E36CBA" w:rsidRPr="00E36CBA">
        <w:rPr>
          <w:rFonts w:cs="Arial"/>
          <w:b/>
          <w:bCs/>
          <w:color w:val="1F497D" w:themeColor="text2"/>
          <w:lang w:val="es-ES"/>
        </w:rPr>
        <w:t xml:space="preserve">.- </w:t>
      </w:r>
      <w:r w:rsidR="0033615B">
        <w:rPr>
          <w:rFonts w:cs="Arial"/>
          <w:b/>
          <w:bCs/>
          <w:color w:val="1F497D" w:themeColor="text2"/>
          <w:lang w:val="es-ES"/>
        </w:rPr>
        <w:t>Creaciones de Gráficos</w:t>
      </w:r>
    </w:p>
    <w:p w14:paraId="0A18A523" w14:textId="77777777" w:rsidR="0033615B" w:rsidRPr="0033615B" w:rsidRDefault="0033615B" w:rsidP="0033615B">
      <w:pPr>
        <w:numPr>
          <w:ilvl w:val="0"/>
          <w:numId w:val="27"/>
        </w:numPr>
        <w:ind w:left="709" w:hanging="425"/>
        <w:jc w:val="both"/>
      </w:pPr>
      <w:r w:rsidRPr="0033615B">
        <w:t>Crear</w:t>
      </w:r>
    </w:p>
    <w:p w14:paraId="6E83E6EF" w14:textId="77777777" w:rsidR="0033615B" w:rsidRPr="0033615B" w:rsidRDefault="0033615B" w:rsidP="0033615B">
      <w:pPr>
        <w:numPr>
          <w:ilvl w:val="0"/>
          <w:numId w:val="27"/>
        </w:numPr>
        <w:ind w:left="709" w:hanging="425"/>
        <w:jc w:val="both"/>
      </w:pPr>
      <w:r w:rsidRPr="0033615B">
        <w:t>Modificar</w:t>
      </w:r>
    </w:p>
    <w:p w14:paraId="553F5A01" w14:textId="77777777" w:rsidR="0033615B" w:rsidRPr="0033615B" w:rsidRDefault="0033615B" w:rsidP="0033615B">
      <w:pPr>
        <w:numPr>
          <w:ilvl w:val="0"/>
          <w:numId w:val="27"/>
        </w:numPr>
        <w:ind w:left="709" w:hanging="425"/>
        <w:jc w:val="both"/>
        <w:rPr>
          <w:i/>
        </w:rPr>
      </w:pPr>
      <w:r w:rsidRPr="0033615B">
        <w:t>Eliminar</w:t>
      </w:r>
    </w:p>
    <w:p w14:paraId="7A6CC9E0" w14:textId="77777777" w:rsidR="0033615B" w:rsidRPr="009E1205" w:rsidRDefault="0033615B" w:rsidP="0033615B">
      <w:pPr>
        <w:numPr>
          <w:ilvl w:val="0"/>
          <w:numId w:val="27"/>
        </w:numPr>
        <w:ind w:left="709" w:hanging="425"/>
        <w:jc w:val="both"/>
        <w:rPr>
          <w:i/>
        </w:rPr>
      </w:pPr>
      <w:r w:rsidRPr="0033615B">
        <w:t>Imprimir</w:t>
      </w:r>
    </w:p>
    <w:p w14:paraId="01129F3C" w14:textId="77777777" w:rsidR="009E1205" w:rsidRPr="0033615B" w:rsidRDefault="009E1205" w:rsidP="009E1205">
      <w:pPr>
        <w:jc w:val="both"/>
        <w:rPr>
          <w:i/>
        </w:rPr>
      </w:pPr>
    </w:p>
    <w:p w14:paraId="01E76D3C" w14:textId="4A78B4DF" w:rsidR="004E33DF" w:rsidRPr="00E36CBA" w:rsidRDefault="00C42277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>
        <w:rPr>
          <w:rFonts w:cs="Arial"/>
          <w:color w:val="000000"/>
          <w:lang w:val="es-ES"/>
        </w:rPr>
        <w:t>4</w:t>
      </w:r>
      <w:r w:rsidR="00E36CBA" w:rsidRPr="00E36CBA">
        <w:rPr>
          <w:rFonts w:cs="Arial"/>
          <w:b/>
          <w:bCs/>
          <w:color w:val="1F497D" w:themeColor="text2"/>
          <w:lang w:val="es-ES"/>
        </w:rPr>
        <w:t xml:space="preserve">.- </w:t>
      </w:r>
      <w:r w:rsidR="005C76E0">
        <w:rPr>
          <w:rFonts w:cs="Arial"/>
          <w:b/>
          <w:bCs/>
          <w:color w:val="1F497D" w:themeColor="text2"/>
          <w:lang w:val="es-ES"/>
        </w:rPr>
        <w:t>Análisis de Datos I</w:t>
      </w:r>
    </w:p>
    <w:p w14:paraId="07448A39" w14:textId="279CE389" w:rsidR="0033615B" w:rsidRDefault="005C76E0" w:rsidP="0033615B">
      <w:pPr>
        <w:numPr>
          <w:ilvl w:val="0"/>
          <w:numId w:val="28"/>
        </w:numPr>
        <w:ind w:left="709" w:hanging="425"/>
        <w:jc w:val="both"/>
      </w:pPr>
      <w:r>
        <w:t>Orden y uso de filtros</w:t>
      </w:r>
    </w:p>
    <w:p w14:paraId="6FC645DF" w14:textId="1CDFF12B" w:rsidR="005C76E0" w:rsidRDefault="005C76E0" w:rsidP="005C76E0">
      <w:pPr>
        <w:numPr>
          <w:ilvl w:val="0"/>
          <w:numId w:val="28"/>
        </w:numPr>
        <w:ind w:left="709" w:hanging="425"/>
        <w:jc w:val="both"/>
      </w:pPr>
      <w:r>
        <w:t>Organización y resumen de datos</w:t>
      </w:r>
    </w:p>
    <w:p w14:paraId="7ADED96A" w14:textId="5E250691" w:rsidR="005C76E0" w:rsidRDefault="005C76E0" w:rsidP="0033615B">
      <w:pPr>
        <w:numPr>
          <w:ilvl w:val="0"/>
          <w:numId w:val="28"/>
        </w:numPr>
        <w:ind w:left="709" w:hanging="425"/>
        <w:jc w:val="both"/>
      </w:pPr>
      <w:r>
        <w:t>Recuperación de datos de lista y tablas</w:t>
      </w:r>
    </w:p>
    <w:p w14:paraId="763500DD" w14:textId="43A3D693" w:rsidR="005C76E0" w:rsidRPr="0033615B" w:rsidRDefault="005C76E0" w:rsidP="0033615B">
      <w:pPr>
        <w:numPr>
          <w:ilvl w:val="0"/>
          <w:numId w:val="28"/>
        </w:numPr>
        <w:ind w:left="709" w:hanging="425"/>
        <w:jc w:val="both"/>
      </w:pPr>
      <w:r>
        <w:t>Exportar hojas de calculo a la web</w:t>
      </w:r>
    </w:p>
    <w:p w14:paraId="713F3314" w14:textId="77777777" w:rsidR="0033615B" w:rsidRDefault="0033615B" w:rsidP="0033615B">
      <w:pPr>
        <w:jc w:val="both"/>
        <w:rPr>
          <w:rFonts w:ascii="Arial" w:hAnsi="Arial"/>
        </w:rPr>
      </w:pPr>
    </w:p>
    <w:p w14:paraId="6DC9D576" w14:textId="3B9B53F0" w:rsidR="0033615B" w:rsidRDefault="00C42277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5</w:t>
      </w:r>
      <w:r w:rsidR="0033615B">
        <w:rPr>
          <w:rFonts w:cs="Arial"/>
          <w:b/>
          <w:bCs/>
          <w:color w:val="1F497D" w:themeColor="text2"/>
          <w:lang w:val="es-ES"/>
        </w:rPr>
        <w:t xml:space="preserve">.- </w:t>
      </w:r>
      <w:r w:rsidR="005C76E0">
        <w:rPr>
          <w:rFonts w:cs="Arial"/>
          <w:b/>
          <w:bCs/>
          <w:color w:val="1F497D" w:themeColor="text2"/>
          <w:lang w:val="es-ES"/>
        </w:rPr>
        <w:t>Análisis de Datos 2</w:t>
      </w:r>
    </w:p>
    <w:p w14:paraId="5BE6D621" w14:textId="108902B5" w:rsidR="0033615B" w:rsidRDefault="005C76E0" w:rsidP="0033615B">
      <w:pPr>
        <w:numPr>
          <w:ilvl w:val="0"/>
          <w:numId w:val="31"/>
        </w:numPr>
        <w:ind w:left="709" w:hanging="425"/>
        <w:jc w:val="both"/>
      </w:pPr>
      <w:r>
        <w:t>Uso de escenarios, administración de escenarios</w:t>
      </w:r>
    </w:p>
    <w:p w14:paraId="04AD89B8" w14:textId="1D0FF65A" w:rsidR="005C76E0" w:rsidRDefault="005C76E0" w:rsidP="0033615B">
      <w:pPr>
        <w:numPr>
          <w:ilvl w:val="0"/>
          <w:numId w:val="31"/>
        </w:numPr>
        <w:ind w:left="709" w:hanging="425"/>
        <w:jc w:val="both"/>
      </w:pPr>
      <w:r>
        <w:t>Manejo de variables múltiples</w:t>
      </w:r>
    </w:p>
    <w:p w14:paraId="73398955" w14:textId="32F5C02E" w:rsidR="005C76E0" w:rsidRDefault="005C76E0" w:rsidP="0033615B">
      <w:pPr>
        <w:numPr>
          <w:ilvl w:val="0"/>
          <w:numId w:val="31"/>
        </w:numPr>
        <w:ind w:left="709" w:hanging="425"/>
        <w:jc w:val="both"/>
      </w:pPr>
      <w:r>
        <w:t>Uso de gráficos en el análisis de datos</w:t>
      </w:r>
    </w:p>
    <w:p w14:paraId="6E439D48" w14:textId="34018799" w:rsidR="005C76E0" w:rsidRDefault="005C76E0" w:rsidP="0033615B">
      <w:pPr>
        <w:numPr>
          <w:ilvl w:val="0"/>
          <w:numId w:val="31"/>
        </w:numPr>
        <w:ind w:left="709" w:hanging="425"/>
        <w:jc w:val="both"/>
      </w:pPr>
      <w:r>
        <w:t>Análisis estadístico</w:t>
      </w:r>
    </w:p>
    <w:p w14:paraId="3F84994D" w14:textId="4F3B0A2F" w:rsidR="001F090D" w:rsidRPr="004E33DF" w:rsidRDefault="001F090D" w:rsidP="005C76E0">
      <w:pPr>
        <w:ind w:left="709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B65CDF" w14:textId="77777777" w:rsidR="00745D15" w:rsidRDefault="00745D15" w:rsidP="004E33DF">
      <w:r>
        <w:separator/>
      </w:r>
    </w:p>
  </w:endnote>
  <w:endnote w:type="continuationSeparator" w:id="0">
    <w:p w14:paraId="25A77E75" w14:textId="77777777" w:rsidR="00745D15" w:rsidRDefault="00745D15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502E73" w14:textId="77777777" w:rsidR="00795B29" w:rsidRPr="00475E91" w:rsidRDefault="00795B29" w:rsidP="00795B29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14:paraId="4A12A747" w14:textId="77777777" w:rsidR="00795B29" w:rsidRPr="00475E91" w:rsidRDefault="00795B29" w:rsidP="00795B29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14:paraId="5FDE5887" w14:textId="27FCC64D" w:rsidR="00745D15" w:rsidRPr="00795B29" w:rsidRDefault="00745D15" w:rsidP="00795B29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F9E63A" w14:textId="77777777" w:rsidR="00745D15" w:rsidRDefault="00745D15" w:rsidP="004E33DF">
      <w:r>
        <w:separator/>
      </w:r>
    </w:p>
  </w:footnote>
  <w:footnote w:type="continuationSeparator" w:id="0">
    <w:p w14:paraId="41C3E34D" w14:textId="77777777" w:rsidR="00745D15" w:rsidRDefault="00745D15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E76448" w14:textId="77777777" w:rsidR="00745D15" w:rsidRDefault="00745D15">
    <w:pPr>
      <w:pStyle w:val="Encabezado"/>
    </w:pPr>
    <w:r>
      <w:rPr>
        <w:noProof/>
        <w:lang w:val="es-ES"/>
      </w:rPr>
      <w:drawing>
        <wp:inline distT="0" distB="0" distL="0" distR="0" wp14:anchorId="2342F6EA" wp14:editId="5B0735AA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2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28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9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3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0"/>
  </w:num>
  <w:num w:numId="12">
    <w:abstractNumId w:val="34"/>
  </w:num>
  <w:num w:numId="13">
    <w:abstractNumId w:val="25"/>
  </w:num>
  <w:num w:numId="14">
    <w:abstractNumId w:val="30"/>
  </w:num>
  <w:num w:numId="15">
    <w:abstractNumId w:val="31"/>
  </w:num>
  <w:num w:numId="16">
    <w:abstractNumId w:val="24"/>
  </w:num>
  <w:num w:numId="17">
    <w:abstractNumId w:val="14"/>
  </w:num>
  <w:num w:numId="18">
    <w:abstractNumId w:val="13"/>
  </w:num>
  <w:num w:numId="19">
    <w:abstractNumId w:val="23"/>
  </w:num>
  <w:num w:numId="20">
    <w:abstractNumId w:val="33"/>
  </w:num>
  <w:num w:numId="21">
    <w:abstractNumId w:val="26"/>
  </w:num>
  <w:num w:numId="22">
    <w:abstractNumId w:val="18"/>
  </w:num>
  <w:num w:numId="23">
    <w:abstractNumId w:val="29"/>
  </w:num>
  <w:num w:numId="24">
    <w:abstractNumId w:val="27"/>
  </w:num>
  <w:num w:numId="25">
    <w:abstractNumId w:val="22"/>
  </w:num>
  <w:num w:numId="26">
    <w:abstractNumId w:val="28"/>
  </w:num>
  <w:num w:numId="27">
    <w:abstractNumId w:val="21"/>
  </w:num>
  <w:num w:numId="28">
    <w:abstractNumId w:val="16"/>
  </w:num>
  <w:num w:numId="29">
    <w:abstractNumId w:val="10"/>
  </w:num>
  <w:num w:numId="30">
    <w:abstractNumId w:val="19"/>
  </w:num>
  <w:num w:numId="31">
    <w:abstractNumId w:val="15"/>
  </w:num>
  <w:num w:numId="32">
    <w:abstractNumId w:val="11"/>
  </w:num>
  <w:num w:numId="33">
    <w:abstractNumId w:val="32"/>
  </w:num>
  <w:num w:numId="34">
    <w:abstractNumId w:val="17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1F090D"/>
    <w:rsid w:val="00296B1C"/>
    <w:rsid w:val="00324F57"/>
    <w:rsid w:val="0033615B"/>
    <w:rsid w:val="00475E91"/>
    <w:rsid w:val="004E33DF"/>
    <w:rsid w:val="00571C6A"/>
    <w:rsid w:val="005C76E0"/>
    <w:rsid w:val="00745D15"/>
    <w:rsid w:val="00795B29"/>
    <w:rsid w:val="008A2EDA"/>
    <w:rsid w:val="009E1205"/>
    <w:rsid w:val="00C42277"/>
    <w:rsid w:val="00D27B9D"/>
    <w:rsid w:val="00E36CBA"/>
    <w:rsid w:val="00E5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FD2103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4227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422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494</Characters>
  <Application>Microsoft Macintosh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2026-01-21T21:51:00Z</dcterms:created>
  <dcterms:modified xsi:type="dcterms:W3CDTF">2026-01-21T21:51:00Z</dcterms:modified>
</cp:coreProperties>
</file>